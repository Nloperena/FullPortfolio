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ackground w:color="ffffff">
    <v:background id="_x0000_s1025" filled="t" fillcolor="white"/>
  </w:background>
  <w:body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 w:line="320" w:lineRule="atLeast"/>
        <w:ind w:left="0" w:right="0"/>
        <w:jc w:val="center"/>
        <w:rPr>
          <w:rFonts w:ascii="Alegreya Sans Light" w:eastAsia="Alegreya Sans Light" w:hAnsi="Alegreya Sans Light" w:cs="Alegreya Sans Light"/>
          <w:color w:val="4A4A4A"/>
          <w:sz w:val="22"/>
          <w:szCs w:val="22"/>
          <w:bdr w:val="none" w:sz="0" w:space="0" w:color="auto"/>
          <w:vertAlign w:val="baseline"/>
        </w:rPr>
      </w:pPr>
      <w:r>
        <w:rPr>
          <w:rFonts w:ascii="Alegreya Sans Light" w:eastAsia="Alegreya Sans Light" w:hAnsi="Alegreya Sans Light" w:cs="Alegreya Sans Light"/>
          <w:strike w:val="0"/>
          <w:color w:val="4A4A4A"/>
          <w:sz w:val="22"/>
          <w:szCs w:val="22"/>
          <w:u w:val="none"/>
          <w:bdr w:val="none" w:sz="0" w:space="0" w:color="auto"/>
          <w:vertAlign w:val="baseline"/>
        </w:rPr>
        <w:drawing>
          <wp:inline>
            <wp:extent cx="636919" cy="635977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992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919" cy="63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/>
        <w:ind w:left="0" w:right="0"/>
        <w:rPr>
          <w:rFonts w:ascii="Alegreya Sans Light" w:eastAsia="Alegreya Sans Light" w:hAnsi="Alegreya Sans Light" w:cs="Alegreya Sans Light"/>
          <w:b/>
          <w:bCs/>
          <w:caps/>
          <w:color w:val="4A4A4A"/>
          <w:sz w:val="54"/>
          <w:szCs w:val="54"/>
          <w:bdr w:val="none" w:sz="0" w:space="0" w:color="auto"/>
          <w:vertAlign w:val="baseline"/>
        </w:rPr>
      </w:pPr>
      <w:r>
        <w:rPr>
          <w:rStyle w:val="span"/>
          <w:rFonts w:ascii="Alegreya Sans Light" w:eastAsia="Alegreya Sans Light" w:hAnsi="Alegreya Sans Light" w:cs="Alegreya Sans Light"/>
          <w:sz w:val="54"/>
          <w:szCs w:val="54"/>
        </w:rPr>
        <w:t>Nicholas</w:t>
      </w:r>
      <w:r>
        <w:rPr>
          <w:rFonts w:ascii="Alegreya Sans Light" w:eastAsia="Alegreya Sans Light" w:hAnsi="Alegreya Sans Light" w:cs="Alegreya Sans Light"/>
          <w:bdr w:val="none" w:sz="0" w:space="0" w:color="auto"/>
          <w:vertAlign w:val="baseline"/>
        </w:rPr>
        <w:t xml:space="preserve"> </w:t>
      </w:r>
      <w:r>
        <w:rPr>
          <w:rStyle w:val="span"/>
          <w:rFonts w:ascii="Alegreya Sans Light" w:eastAsia="Alegreya Sans Light" w:hAnsi="Alegreya Sans Light" w:cs="Alegreya Sans Light"/>
          <w:sz w:val="54"/>
          <w:szCs w:val="54"/>
        </w:rPr>
        <w:t>Loperena</w:t>
      </w:r>
    </w:p>
    <w:p>
      <w:pPr>
        <w:pStyle w:val="divaddress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140" w:after="0"/>
        <w:ind w:left="0" w:right="0"/>
        <w:rPr>
          <w:rFonts w:ascii="Alegreya Sans Light" w:eastAsia="Alegreya Sans Light" w:hAnsi="Alegreya Sans Light" w:cs="Alegreya Sans Light"/>
          <w:color w:val="4A4A4A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>nicholasloperena@gmail.com</w:t>
      </w:r>
      <w:r>
        <w:rPr>
          <w:rStyle w:val="sprtr"/>
          <w:rFonts w:ascii="Alegreya Sans Light" w:eastAsia="Alegreya Sans Light" w:hAnsi="Alegreya Sans Light" w:cs="Alegreya Sans Light"/>
          <w:color w:val="4A4A4A"/>
        </w:rPr>
        <w:t> | </w:t>
      </w:r>
      <w:r>
        <w:rPr>
          <w:rStyle w:val="sprtrsprtr"/>
          <w:rFonts w:ascii="Alegreya Sans Light" w:eastAsia="Alegreya Sans Light" w:hAnsi="Alegreya Sans Light" w:cs="Alegreya Sans Light"/>
          <w:color w:val="4A4A4A"/>
        </w:rPr>
        <w:t> | </w:t>
      </w:r>
      <w:r>
        <w:rPr>
          <w:rFonts w:ascii="Alegreya Sans Light" w:eastAsia="Alegreya Sans Light" w:hAnsi="Alegreya Sans Light" w:cs="Alegreya Sans Light"/>
          <w:color w:val="4A4A4A"/>
          <w:bdr w:val="none" w:sz="0" w:space="0" w:color="auto"/>
          <w:vertAlign w:val="baseline"/>
        </w:rPr>
        <w:t xml:space="preserve"> 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 xml:space="preserve">H: 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>407-790-5891</w:t>
      </w:r>
      <w:r>
        <w:rPr>
          <w:rStyle w:val="sprtr"/>
          <w:rFonts w:ascii="Alegreya Sans Light" w:eastAsia="Alegreya Sans Light" w:hAnsi="Alegreya Sans Light" w:cs="Alegreya Sans Light"/>
          <w:color w:val="4A4A4A"/>
        </w:rPr>
        <w:t> | </w:t>
      </w:r>
      <w:r>
        <w:rPr>
          <w:rStyle w:val="sprtrsprtr"/>
          <w:rFonts w:ascii="Alegreya Sans Light" w:eastAsia="Alegreya Sans Light" w:hAnsi="Alegreya Sans Light" w:cs="Alegreya Sans Light"/>
          <w:color w:val="4A4A4A"/>
        </w:rPr>
        <w:t> | </w:t>
      </w:r>
      <w:r>
        <w:rPr>
          <w:rFonts w:ascii="Alegreya Sans Light" w:eastAsia="Alegreya Sans Light" w:hAnsi="Alegreya Sans Light" w:cs="Alegreya Sans Light"/>
          <w:color w:val="4A4A4A"/>
          <w:bdr w:val="none" w:sz="0" w:space="0" w:color="auto"/>
          <w:vertAlign w:val="baseline"/>
        </w:rPr>
        <w:t xml:space="preserve"> 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>2440 Tesoro Ct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 xml:space="preserve">, 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>Kissimmee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 xml:space="preserve">, 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>FL</w:t>
      </w:r>
      <w:r>
        <w:rPr>
          <w:rFonts w:ascii="Alegreya Sans Light" w:eastAsia="Alegreya Sans Light" w:hAnsi="Alegreya Sans Light" w:cs="Alegreya Sans Light"/>
          <w:color w:val="4A4A4A"/>
          <w:bdr w:val="none" w:sz="0" w:space="0" w:color="auto"/>
          <w:vertAlign w:val="baseline"/>
        </w:rPr>
        <w:t xml:space="preserve"> 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>34744</w:t>
      </w:r>
    </w:p>
    <w:p>
      <w:pPr>
        <w:pStyle w:val="divdocumentheading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  <w:shd w:val="clear" w:color="auto" w:fill="FFFFFF"/>
        <w:tabs>
          <w:tab w:val="center" w:pos="10640"/>
        </w:tabs>
        <w:spacing w:before="180" w:line="320" w:lineRule="atLeast"/>
        <w:ind w:left="0" w:right="0"/>
        <w:rPr>
          <w:rFonts w:ascii="Alegreya Sans Light" w:eastAsia="Alegreya Sans Light" w:hAnsi="Alegreya Sans Light" w:cs="Alegreya Sans Light"/>
          <w:b w:val="0"/>
          <w:bCs w:val="0"/>
          <w:color w:val="4A4A4A"/>
          <w:sz w:val="22"/>
          <w:szCs w:val="22"/>
          <w:bdr w:val="none" w:sz="0" w:space="0" w:color="auto"/>
          <w:vertAlign w:val="baseline"/>
        </w:rPr>
      </w:pPr>
      <w:r>
        <w:rPr>
          <w:rStyle w:val="divdocumentdivsectiontitle"/>
          <w:rFonts w:ascii="Alegreya Sans Light" w:eastAsia="Alegreya Sans Light" w:hAnsi="Alegreya Sans Light" w:cs="Alegreya Sans Light"/>
          <w:shd w:val="clear" w:color="auto" w:fill="auto"/>
        </w:rPr>
        <w:t xml:space="preserve">Summary   </w:t>
      </w:r>
      <w:r>
        <w:rPr>
          <w:rFonts w:ascii="Alegreya Sans Light" w:eastAsia="Alegreya Sans Light" w:hAnsi="Alegreya Sans Light" w:cs="Alegreya Sans Light"/>
          <w:strike/>
          <w:color w:val="BCBFC3"/>
        </w:rPr>
        <w:t xml:space="preserve"> </w:t>
        <w:tab/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 w:line="320" w:lineRule="atLeast"/>
        <w:ind w:left="0" w:right="0"/>
        <w:rPr>
          <w:rFonts w:ascii="Alegreya Sans Light" w:eastAsia="Alegreya Sans Light" w:hAnsi="Alegreya Sans Light" w:cs="Alegreya Sans Light"/>
          <w:color w:val="4A4A4A"/>
          <w:sz w:val="22"/>
          <w:szCs w:val="22"/>
          <w:bdr w:val="none" w:sz="0" w:space="0" w:color="auto"/>
          <w:vertAlign w:val="baseline"/>
        </w:rPr>
      </w:pPr>
      <w:r>
        <w:rPr>
          <w:rFonts w:ascii="Alegreya Sans Light" w:eastAsia="Alegreya Sans Light" w:hAnsi="Alegreya Sans Light" w:cs="Alegreya Sans Light"/>
          <w:color w:val="4A4A4A"/>
          <w:sz w:val="22"/>
          <w:szCs w:val="22"/>
          <w:bdr w:val="none" w:sz="0" w:space="0" w:color="auto"/>
          <w:vertAlign w:val="baseline"/>
        </w:rPr>
        <w:t>Astute and results-oriented web developer offering experience in design and layout. Educated in the applications of vanilla JavaScript, frameworks, libraries and coding. Seeking a position in a fast-paced company that appreciates hard work, dedication, and evolving technical skills.</w:t>
      </w:r>
    </w:p>
    <w:p>
      <w:pPr>
        <w:pStyle w:val="divdocumentheading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  <w:shd w:val="clear" w:color="auto" w:fill="FFFFFF"/>
        <w:tabs>
          <w:tab w:val="center" w:pos="10640"/>
        </w:tabs>
        <w:spacing w:before="180" w:line="320" w:lineRule="atLeast"/>
        <w:ind w:left="0" w:right="0"/>
        <w:rPr>
          <w:rFonts w:ascii="Alegreya Sans Light" w:eastAsia="Alegreya Sans Light" w:hAnsi="Alegreya Sans Light" w:cs="Alegreya Sans Light"/>
          <w:b w:val="0"/>
          <w:bCs w:val="0"/>
          <w:color w:val="4A4A4A"/>
          <w:sz w:val="22"/>
          <w:szCs w:val="22"/>
          <w:bdr w:val="none" w:sz="0" w:space="0" w:color="auto"/>
          <w:vertAlign w:val="baseline"/>
        </w:rPr>
      </w:pPr>
      <w:r>
        <w:rPr>
          <w:rStyle w:val="divdocumentdivsectiontitle"/>
          <w:rFonts w:ascii="Alegreya Sans Light" w:eastAsia="Alegreya Sans Light" w:hAnsi="Alegreya Sans Light" w:cs="Alegreya Sans Light"/>
          <w:shd w:val="clear" w:color="auto" w:fill="auto"/>
        </w:rPr>
        <w:t xml:space="preserve">Skills   </w:t>
      </w:r>
      <w:r>
        <w:rPr>
          <w:rFonts w:ascii="Alegreya Sans Light" w:eastAsia="Alegreya Sans Light" w:hAnsi="Alegreya Sans Light" w:cs="Alegreya Sans Light"/>
          <w:strike/>
          <w:color w:val="BCBFC3"/>
        </w:rPr>
        <w:t xml:space="preserve"> </w:t>
        <w:tab/>
      </w:r>
    </w:p>
    <w:tbl>
      <w:tblPr>
        <w:tblStyle w:val="divdocumenttable"/>
        <w:tblW w:w="0" w:type="auto"/>
        <w:tblInd w:w="5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318"/>
        <w:gridCol w:w="5318"/>
      </w:tblGrid>
      <w:tr>
        <w:tblPrEx>
          <w:tblW w:w="0" w:type="auto"/>
          <w:tblInd w:w="5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318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ulli"/>
              <w:numPr>
                <w:ilvl w:val="0"/>
                <w:numId w:val="1"/>
              </w:numPr>
              <w:spacing w:before="0" w:after="0" w:line="320" w:lineRule="atLeast"/>
              <w:ind w:left="280" w:right="0" w:hanging="201"/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>HTML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20" w:lineRule="atLeast"/>
              <w:ind w:left="280" w:right="0" w:hanging="201"/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>SASS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20" w:lineRule="atLeast"/>
              <w:ind w:left="280" w:right="0" w:hanging="201"/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>jQuery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20" w:lineRule="atLeast"/>
              <w:ind w:left="280" w:right="0" w:hanging="201"/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>JavaScript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20" w:lineRule="atLeast"/>
              <w:ind w:left="280" w:right="0" w:hanging="201"/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>Node.js</w:t>
            </w:r>
          </w:p>
        </w:tc>
        <w:tc>
          <w:tcPr>
            <w:tcW w:w="5318" w:type="dxa"/>
            <w:tcBorders>
              <w:left w:val="single" w:sz="8" w:space="0" w:color="FEFDFD"/>
            </w:tcBorders>
            <w:noWrap w:val="0"/>
            <w:tcMar>
              <w:top w:w="5" w:type="dxa"/>
              <w:left w:w="10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ulli"/>
              <w:numPr>
                <w:ilvl w:val="0"/>
                <w:numId w:val="2"/>
              </w:numPr>
              <w:spacing w:before="0" w:after="0" w:line="320" w:lineRule="atLeast"/>
              <w:ind w:left="280" w:right="0" w:hanging="201"/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>React.js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20" w:lineRule="atLeast"/>
              <w:ind w:left="280" w:right="0" w:hanging="201"/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>Adobe Photoshop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20" w:lineRule="atLeast"/>
              <w:ind w:left="280" w:right="0" w:hanging="201"/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>Project management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20" w:lineRule="atLeast"/>
              <w:ind w:left="280" w:right="0" w:hanging="201"/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>Testing and deployment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20" w:lineRule="atLeast"/>
              <w:ind w:left="280" w:right="0" w:hanging="201"/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>Excellent problem solving skills</w:t>
            </w:r>
          </w:p>
        </w:tc>
      </w:tr>
    </w:tbl>
    <w:p>
      <w:pPr>
        <w:pStyle w:val="divdocument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tabs>
          <w:tab w:val="center" w:pos="10640"/>
        </w:tabs>
        <w:spacing w:before="180" w:line="320" w:lineRule="atLeast"/>
        <w:ind w:left="0" w:right="0"/>
        <w:rPr>
          <w:rFonts w:ascii="Alegreya Sans Light" w:eastAsia="Alegreya Sans Light" w:hAnsi="Alegreya Sans Light" w:cs="Alegreya Sans Light"/>
          <w:b w:val="0"/>
          <w:bCs w:val="0"/>
          <w:color w:val="4A4A4A"/>
          <w:sz w:val="22"/>
          <w:szCs w:val="22"/>
          <w:bdr w:val="none" w:sz="0" w:space="0" w:color="auto"/>
          <w:vertAlign w:val="baseline"/>
        </w:rPr>
      </w:pPr>
      <w:r>
        <w:rPr>
          <w:rStyle w:val="divdocumentdivsectiontitle"/>
          <w:rFonts w:ascii="Alegreya Sans Light" w:eastAsia="Alegreya Sans Light" w:hAnsi="Alegreya Sans Light" w:cs="Alegreya Sans Light"/>
          <w:shd w:val="clear" w:color="auto" w:fill="auto"/>
        </w:rPr>
        <w:t xml:space="preserve">Experience   </w:t>
      </w:r>
      <w:r>
        <w:rPr>
          <w:rFonts w:ascii="Alegreya Sans Light" w:eastAsia="Alegreya Sans Light" w:hAnsi="Alegreya Sans Light" w:cs="Alegreya Sans Light"/>
          <w:strike/>
          <w:color w:val="BCBFC3"/>
        </w:rPr>
        <w:t xml:space="preserve"> </w:t>
        <w:tab/>
      </w: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880"/>
        <w:gridCol w:w="676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880" w:type="dxa"/>
            <w:noWrap w:val="0"/>
            <w:tcMar>
              <w:top w:w="14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paddedline"/>
              <w:spacing w:before="0" w:after="0" w:line="320" w:lineRule="atLeast"/>
              <w:ind w:left="0" w:right="0"/>
              <w:rPr>
                <w:rStyle w:val="spandateswrapper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</w:rPr>
              <w:t>-</w:t>
            </w:r>
            <w:r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</w:rPr>
              <w:t xml:space="preserve"> | </w:t>
            </w:r>
            <w:r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</w:rPr>
              <w:t>Kissimmee</w:t>
            </w:r>
            <w:r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</w:rPr>
              <w:t>FL</w:t>
            </w:r>
          </w:p>
          <w:p>
            <w:pPr>
              <w:pStyle w:val="spanpaddedline"/>
              <w:spacing w:before="0" w:after="0" w:line="320" w:lineRule="atLeast"/>
              <w:ind w:left="0" w:right="0"/>
              <w:rPr>
                <w:rStyle w:val="spandateswrapper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jobtitle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</w:rPr>
              <w:t>Web Developer</w:t>
            </w:r>
          </w:p>
          <w:p>
            <w:pPr>
              <w:pStyle w:val="spanpaddedline"/>
              <w:spacing w:before="0" w:after="0" w:line="320" w:lineRule="atLeast"/>
              <w:ind w:left="0" w:right="0"/>
              <w:rPr>
                <w:rStyle w:val="spandateswrapper"/>
                <w:rFonts w:ascii="Alegreya Sans Light" w:eastAsia="Alegreya Sans Light" w:hAnsi="Alegreya Sans Light" w:cs="Alegreya Sans Light"/>
                <w:i/>
                <w:iCs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  <w:i/>
                <w:iCs/>
                <w:color w:val="4A4A4A"/>
                <w:sz w:val="22"/>
                <w:szCs w:val="22"/>
              </w:rPr>
              <w:t>05/2019</w:t>
            </w:r>
            <w:r>
              <w:rPr>
                <w:rStyle w:val="spandateswrapper"/>
                <w:rFonts w:ascii="Alegreya Sans Light" w:eastAsia="Alegreya Sans Light" w:hAnsi="Alegreya Sans Light" w:cs="Alegreya Sans Light"/>
                <w:i/>
                <w:iCs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Alegreya Sans Light" w:eastAsia="Alegreya Sans Light" w:hAnsi="Alegreya Sans Light" w:cs="Alegreya Sans Light"/>
                <w:i/>
                <w:iCs/>
                <w:color w:val="4A4A4A"/>
                <w:sz w:val="22"/>
                <w:szCs w:val="22"/>
              </w:rPr>
              <w:t xml:space="preserve">- </w:t>
            </w:r>
            <w:r>
              <w:rPr>
                <w:rStyle w:val="span"/>
                <w:rFonts w:ascii="Alegreya Sans Light" w:eastAsia="Alegreya Sans Light" w:hAnsi="Alegreya Sans Light" w:cs="Alegreya Sans Light"/>
                <w:i/>
                <w:iCs/>
                <w:color w:val="4A4A4A"/>
                <w:sz w:val="22"/>
                <w:szCs w:val="22"/>
              </w:rPr>
              <w:t>Current</w:t>
            </w:r>
          </w:p>
        </w:tc>
        <w:tc>
          <w:tcPr>
            <w:tcW w:w="6760" w:type="dxa"/>
            <w:noWrap w:val="0"/>
            <w:tcMar>
              <w:top w:w="14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parlrColmnsinglecolumnulli"/>
              <w:numPr>
                <w:ilvl w:val="0"/>
                <w:numId w:val="3"/>
              </w:numPr>
              <w:spacing w:before="0" w:after="0" w:line="320" w:lineRule="atLeast"/>
              <w:ind w:left="280" w:right="0" w:hanging="201"/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>Created and built mobile-friendly websites in React.js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before="0" w:after="0" w:line="320" w:lineRule="atLeast"/>
              <w:ind w:left="280" w:right="0" w:hanging="201"/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>Built reusable code applied to other projects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before="0" w:after="0" w:line="320" w:lineRule="atLeast"/>
              <w:ind w:left="280" w:right="0" w:hanging="201"/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>Designed visual and graphic images for use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before="0" w:after="0" w:line="320" w:lineRule="atLeast"/>
              <w:ind w:left="280" w:right="0" w:hanging="201"/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>Designed and developed larger scale web applications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before="0" w:after="0" w:line="320" w:lineRule="atLeast"/>
              <w:ind w:left="280" w:right="0" w:hanging="201"/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>Used React to stream audio files for use on websites</w:t>
            </w:r>
          </w:p>
        </w:tc>
      </w:tr>
    </w:tbl>
    <w:p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880"/>
        <w:gridCol w:w="676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88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paddedline"/>
              <w:spacing w:before="0" w:after="0" w:line="320" w:lineRule="atLeast"/>
              <w:ind w:left="0" w:right="0"/>
              <w:rPr>
                <w:rStyle w:val="spandateswrapper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</w:rPr>
              <w:t>Walgreens Pharmacy</w:t>
            </w:r>
            <w:r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</w:rPr>
              <w:t xml:space="preserve"> | </w:t>
            </w:r>
            <w:r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</w:rPr>
              <w:t>Orlando</w:t>
            </w:r>
            <w:r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</w:rPr>
              <w:t>FL</w:t>
            </w:r>
          </w:p>
          <w:p>
            <w:pPr>
              <w:pStyle w:val="spanpaddedline"/>
              <w:spacing w:before="0" w:after="0" w:line="320" w:lineRule="atLeast"/>
              <w:ind w:left="0" w:right="0"/>
              <w:rPr>
                <w:rStyle w:val="spandateswrapper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jobtitle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</w:rPr>
              <w:t xml:space="preserve">Pharmacy Central Utility Technician </w:t>
            </w:r>
          </w:p>
          <w:p>
            <w:pPr>
              <w:pStyle w:val="spanpaddedline"/>
              <w:spacing w:before="0" w:after="0" w:line="320" w:lineRule="atLeast"/>
              <w:ind w:left="0" w:right="0"/>
              <w:rPr>
                <w:rStyle w:val="spandateswrapper"/>
                <w:rFonts w:ascii="Alegreya Sans Light" w:eastAsia="Alegreya Sans Light" w:hAnsi="Alegreya Sans Light" w:cs="Alegreya Sans Light"/>
                <w:i/>
                <w:iCs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  <w:i/>
                <w:iCs/>
                <w:color w:val="4A4A4A"/>
                <w:sz w:val="22"/>
                <w:szCs w:val="22"/>
              </w:rPr>
              <w:t>03/2018</w:t>
            </w:r>
            <w:r>
              <w:rPr>
                <w:rStyle w:val="spandateswrapper"/>
                <w:rFonts w:ascii="Alegreya Sans Light" w:eastAsia="Alegreya Sans Light" w:hAnsi="Alegreya Sans Light" w:cs="Alegreya Sans Light"/>
                <w:i/>
                <w:iCs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Alegreya Sans Light" w:eastAsia="Alegreya Sans Light" w:hAnsi="Alegreya Sans Light" w:cs="Alegreya Sans Light"/>
                <w:i/>
                <w:iCs/>
                <w:color w:val="4A4A4A"/>
                <w:sz w:val="22"/>
                <w:szCs w:val="22"/>
              </w:rPr>
              <w:t xml:space="preserve">- </w:t>
            </w:r>
            <w:r>
              <w:rPr>
                <w:rStyle w:val="span"/>
                <w:rFonts w:ascii="Alegreya Sans Light" w:eastAsia="Alegreya Sans Light" w:hAnsi="Alegreya Sans Light" w:cs="Alegreya Sans Light"/>
                <w:i/>
                <w:iCs/>
                <w:color w:val="4A4A4A"/>
                <w:sz w:val="22"/>
                <w:szCs w:val="22"/>
              </w:rPr>
              <w:t>Current</w:t>
            </w:r>
          </w:p>
        </w:tc>
        <w:tc>
          <w:tcPr>
            <w:tcW w:w="676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parlrColmnsinglecolumnulli"/>
              <w:numPr>
                <w:ilvl w:val="0"/>
                <w:numId w:val="4"/>
              </w:numPr>
              <w:spacing w:before="0" w:after="0" w:line="320" w:lineRule="atLeast"/>
              <w:ind w:left="280" w:right="0" w:hanging="201"/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>Transcribed data after verifying information to deliver projects with 2.3% accuracy</w:t>
            </w:r>
          </w:p>
          <w:p>
            <w:pPr>
              <w:pStyle w:val="divdocumentparlrColmnsinglecolumnulli"/>
              <w:numPr>
                <w:ilvl w:val="0"/>
                <w:numId w:val="4"/>
              </w:numPr>
              <w:spacing w:before="0" w:after="0" w:line="320" w:lineRule="atLeast"/>
              <w:ind w:left="280" w:right="0" w:hanging="201"/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>Identified and corrected data entry errors to prevent duplication across systems</w:t>
            </w:r>
          </w:p>
          <w:p>
            <w:pPr>
              <w:pStyle w:val="divdocumentparlrColmnsinglecolumnulli"/>
              <w:numPr>
                <w:ilvl w:val="0"/>
                <w:numId w:val="4"/>
              </w:numPr>
              <w:spacing w:before="0" w:after="0" w:line="320" w:lineRule="atLeast"/>
              <w:ind w:left="280" w:right="0" w:hanging="201"/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legreya Sans Light" w:eastAsia="Alegreya Sans Light" w:hAnsi="Alegreya Sans Light" w:cs="Alegreya Sans Light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>Maintained quality levels above prescribed minimums to support team productivity and efficiency</w:t>
            </w:r>
          </w:p>
        </w:tc>
      </w:tr>
    </w:tbl>
    <w:p>
      <w:pPr>
        <w:pStyle w:val="divdocumentheading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  <w:shd w:val="clear" w:color="auto" w:fill="FFFFFF"/>
        <w:tabs>
          <w:tab w:val="center" w:pos="10640"/>
        </w:tabs>
        <w:spacing w:before="180" w:line="320" w:lineRule="atLeast"/>
        <w:ind w:left="0" w:right="0"/>
        <w:rPr>
          <w:rFonts w:ascii="Alegreya Sans Light" w:eastAsia="Alegreya Sans Light" w:hAnsi="Alegreya Sans Light" w:cs="Alegreya Sans Light"/>
          <w:b w:val="0"/>
          <w:bCs w:val="0"/>
          <w:color w:val="4A4A4A"/>
          <w:sz w:val="22"/>
          <w:szCs w:val="22"/>
          <w:bdr w:val="none" w:sz="0" w:space="0" w:color="auto"/>
          <w:vertAlign w:val="baseline"/>
        </w:rPr>
      </w:pPr>
      <w:r>
        <w:rPr>
          <w:rStyle w:val="divdocumentdivsectiontitle"/>
          <w:rFonts w:ascii="Alegreya Sans Light" w:eastAsia="Alegreya Sans Light" w:hAnsi="Alegreya Sans Light" w:cs="Alegreya Sans Light"/>
          <w:shd w:val="clear" w:color="auto" w:fill="auto"/>
        </w:rPr>
        <w:t xml:space="preserve">Education and Training   </w:t>
      </w:r>
      <w:r>
        <w:rPr>
          <w:rFonts w:ascii="Alegreya Sans Light" w:eastAsia="Alegreya Sans Light" w:hAnsi="Alegreya Sans Light" w:cs="Alegreya Sans Light"/>
          <w:strike/>
          <w:color w:val="BCBFC3"/>
        </w:rPr>
        <w:t xml:space="preserve"> </w:t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 w:line="320" w:lineRule="atLeast"/>
        <w:ind w:left="0" w:right="0"/>
        <w:rPr>
          <w:rFonts w:ascii="Alegreya Sans Light" w:eastAsia="Alegreya Sans Light" w:hAnsi="Alegreya Sans Light" w:cs="Alegreya Sans Light"/>
          <w:color w:val="4A4A4A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>University of Central Florida Coding Bootcamp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 xml:space="preserve"> | 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>Orlando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 xml:space="preserve">, 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>FL</w:t>
      </w:r>
      <w:r>
        <w:rPr>
          <w:rStyle w:val="singlecolumnspanpaddedlinenth-child1"/>
          <w:rFonts w:ascii="Alegreya Sans Light" w:eastAsia="Alegreya Sans Light" w:hAnsi="Alegreya Sans Light" w:cs="Alegreya Sans Light"/>
          <w:color w:val="4A4A4A"/>
          <w:sz w:val="22"/>
          <w:szCs w:val="22"/>
        </w:rPr>
        <w:t xml:space="preserve"> </w:t>
      </w:r>
    </w:p>
    <w:p>
      <w:pPr>
        <w:pStyle w:val="spanpaddedline"/>
        <w:shd w:val="clear" w:color="auto" w:fill="FFFFFF"/>
        <w:spacing w:before="0" w:after="0" w:line="320" w:lineRule="atLeast"/>
        <w:ind w:left="0" w:right="0"/>
        <w:rPr>
          <w:rFonts w:ascii="Alegreya Sans Light" w:eastAsia="Alegreya Sans Light" w:hAnsi="Alegreya Sans Light" w:cs="Alegreya Sans Light"/>
          <w:color w:val="4A4A4A"/>
          <w:sz w:val="22"/>
          <w:szCs w:val="22"/>
          <w:bdr w:val="none" w:sz="0" w:space="0" w:color="auto"/>
          <w:vertAlign w:val="baseline"/>
        </w:rPr>
      </w:pPr>
      <w:r>
        <w:rPr>
          <w:rStyle w:val="degree"/>
          <w:rFonts w:ascii="Alegreya Sans Light" w:eastAsia="Alegreya Sans Light" w:hAnsi="Alegreya Sans Light" w:cs="Alegreya Sans Light"/>
          <w:color w:val="4A4A4A"/>
          <w:sz w:val="22"/>
          <w:szCs w:val="22"/>
        </w:rPr>
        <w:t>Full-Stack Web Development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 xml:space="preserve"> in 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>Software Development</w:t>
      </w:r>
    </w:p>
    <w:p>
      <w:pPr>
        <w:pStyle w:val="spanpaddedline"/>
        <w:shd w:val="clear" w:color="auto" w:fill="FFFFFF"/>
        <w:spacing w:before="0" w:after="0" w:line="320" w:lineRule="atLeast"/>
        <w:ind w:left="0" w:right="0"/>
        <w:rPr>
          <w:rFonts w:ascii="Alegreya Sans Light" w:eastAsia="Alegreya Sans Light" w:hAnsi="Alegreya Sans Light" w:cs="Alegreya Sans Light"/>
          <w:i/>
          <w:iCs/>
          <w:color w:val="4A4A4A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legreya Sans Light" w:eastAsia="Alegreya Sans Light" w:hAnsi="Alegreya Sans Light" w:cs="Alegreya Sans Light"/>
          <w:i/>
          <w:iCs/>
          <w:color w:val="4A4A4A"/>
          <w:sz w:val="22"/>
          <w:szCs w:val="22"/>
        </w:rPr>
        <w:t>08/2019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100" w:after="0" w:line="320" w:lineRule="atLeast"/>
        <w:ind w:left="0" w:right="0"/>
        <w:rPr>
          <w:rFonts w:ascii="Alegreya Sans Light" w:eastAsia="Alegreya Sans Light" w:hAnsi="Alegreya Sans Light" w:cs="Alegreya Sans Light"/>
          <w:color w:val="4A4A4A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>Valencia College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 xml:space="preserve"> | 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>Orlando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 xml:space="preserve">, 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>FL</w:t>
      </w:r>
      <w:r>
        <w:rPr>
          <w:rStyle w:val="singlecolumnspanpaddedlinenth-child1"/>
          <w:rFonts w:ascii="Alegreya Sans Light" w:eastAsia="Alegreya Sans Light" w:hAnsi="Alegreya Sans Light" w:cs="Alegreya Sans Light"/>
          <w:color w:val="4A4A4A"/>
          <w:sz w:val="22"/>
          <w:szCs w:val="22"/>
        </w:rPr>
        <w:t xml:space="preserve"> </w:t>
      </w:r>
    </w:p>
    <w:p>
      <w:pPr>
        <w:pStyle w:val="spanpaddedline"/>
        <w:shd w:val="clear" w:color="auto" w:fill="FFFFFF"/>
        <w:spacing w:before="0" w:after="0" w:line="320" w:lineRule="atLeast"/>
        <w:ind w:left="0" w:right="0"/>
        <w:rPr>
          <w:rFonts w:ascii="Alegreya Sans Light" w:eastAsia="Alegreya Sans Light" w:hAnsi="Alegreya Sans Light" w:cs="Alegreya Sans Light"/>
          <w:color w:val="4A4A4A"/>
          <w:sz w:val="22"/>
          <w:szCs w:val="22"/>
          <w:bdr w:val="none" w:sz="0" w:space="0" w:color="auto"/>
          <w:vertAlign w:val="baseline"/>
        </w:rPr>
      </w:pPr>
      <w:r>
        <w:rPr>
          <w:rStyle w:val="degree"/>
          <w:rFonts w:ascii="Alegreya Sans Light" w:eastAsia="Alegreya Sans Light" w:hAnsi="Alegreya Sans Light" w:cs="Alegreya Sans Light"/>
          <w:color w:val="4A4A4A"/>
          <w:sz w:val="22"/>
          <w:szCs w:val="22"/>
        </w:rPr>
        <w:t>Some College (No Degree)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 xml:space="preserve"> in </w:t>
      </w:r>
      <w:r>
        <w:rPr>
          <w:rStyle w:val="span"/>
          <w:rFonts w:ascii="Alegreya Sans Light" w:eastAsia="Alegreya Sans Light" w:hAnsi="Alegreya Sans Light" w:cs="Alegreya Sans Light"/>
          <w:color w:val="4A4A4A"/>
          <w:sz w:val="22"/>
          <w:szCs w:val="22"/>
        </w:rPr>
        <w:t>Computer Science And Programming</w:t>
      </w:r>
    </w:p>
    <w:p>
      <w:pPr>
        <w:pStyle w:val="divdocumentheading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  <w:shd w:val="clear" w:color="auto" w:fill="FFFFFF"/>
        <w:tabs>
          <w:tab w:val="center" w:pos="10640"/>
        </w:tabs>
        <w:spacing w:before="180" w:line="320" w:lineRule="atLeast"/>
        <w:ind w:left="0" w:right="0"/>
        <w:rPr>
          <w:rFonts w:ascii="Alegreya Sans Light" w:eastAsia="Alegreya Sans Light" w:hAnsi="Alegreya Sans Light" w:cs="Alegreya Sans Light"/>
          <w:b w:val="0"/>
          <w:bCs w:val="0"/>
          <w:color w:val="4A4A4A"/>
          <w:sz w:val="22"/>
          <w:szCs w:val="22"/>
          <w:bdr w:val="none" w:sz="0" w:space="0" w:color="auto"/>
          <w:vertAlign w:val="baseline"/>
        </w:rPr>
      </w:pPr>
      <w:r>
        <w:rPr>
          <w:rStyle w:val="divdocumentdivsectiontitle"/>
          <w:rFonts w:ascii="Alegreya Sans Light" w:eastAsia="Alegreya Sans Light" w:hAnsi="Alegreya Sans Light" w:cs="Alegreya Sans Light"/>
          <w:shd w:val="clear" w:color="auto" w:fill="auto"/>
        </w:rPr>
        <w:t xml:space="preserve">Certifications   </w:t>
      </w:r>
      <w:r>
        <w:rPr>
          <w:rFonts w:ascii="Alegreya Sans Light" w:eastAsia="Alegreya Sans Light" w:hAnsi="Alegreya Sans Light" w:cs="Alegreya Sans Light"/>
          <w:strike/>
          <w:color w:val="BCBFC3"/>
        </w:rPr>
        <w:t xml:space="preserve"> </w:t>
        <w:tab/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 w:line="320" w:lineRule="atLeast"/>
        <w:ind w:left="0" w:right="0"/>
        <w:rPr>
          <w:rFonts w:ascii="Alegreya Sans Light" w:eastAsia="Alegreya Sans Light" w:hAnsi="Alegreya Sans Light" w:cs="Alegreya Sans Light"/>
          <w:color w:val="4A4A4A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Alegreya Sans Light" w:eastAsia="Alegreya Sans Light" w:hAnsi="Alegreya Sans Light" w:cs="Alegreya Sans Light"/>
          <w:b/>
          <w:bCs/>
          <w:i/>
          <w:iCs/>
          <w:color w:val="4A4A4A"/>
          <w:sz w:val="22"/>
          <w:szCs w:val="22"/>
        </w:rPr>
        <w:t>UCF Coding Boot Camp (Full-Stack Web Development)</w:t>
      </w:r>
    </w:p>
    <w:p>
      <w:pPr>
        <w:pStyle w:val="p"/>
        <w:shd w:val="clear" w:color="auto" w:fill="FFFFFF"/>
        <w:spacing w:before="0" w:after="0" w:line="320" w:lineRule="atLeast"/>
        <w:ind w:left="0" w:right="0"/>
        <w:rPr>
          <w:rFonts w:ascii="Alegreya Sans Light" w:eastAsia="Alegreya Sans Light" w:hAnsi="Alegreya Sans Light" w:cs="Alegreya Sans Light"/>
          <w:color w:val="4A4A4A"/>
          <w:sz w:val="22"/>
          <w:szCs w:val="22"/>
          <w:bdr w:val="none" w:sz="0" w:space="0" w:color="auto"/>
          <w:vertAlign w:val="baseline"/>
        </w:rPr>
      </w:pPr>
      <w:r>
        <w:rPr>
          <w:rFonts w:ascii="Alegreya Sans Light" w:eastAsia="Alegreya Sans Light" w:hAnsi="Alegreya Sans Light" w:cs="Alegreya Sans Light"/>
          <w:color w:val="4A4A4A"/>
          <w:sz w:val="22"/>
          <w:szCs w:val="22"/>
          <w:bdr w:val="none" w:sz="0" w:space="0" w:color="auto"/>
          <w:vertAlign w:val="baseline"/>
        </w:rPr>
        <w:t>Completion of the following: 24-week program, 250 contact hours plus individual &amp; group projects utilizing HTML, CSS, JavaScript, jQuery, Firebase, Node.js, MySQL, MongoDB, Mongoose, and React.js; attendance of 95% of program contact hours &amp; 90% completion of homework assignments.</w:t>
      </w:r>
    </w:p>
    <w:sectPr>
      <w:pgSz w:w="12240" w:h="15840"/>
      <w:pgMar w:top="740" w:right="800" w:bottom="740" w:left="8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hd w:val="clear" w:color="auto" w:fill="FFFFFF"/>
      <w:spacing w:line="320" w:lineRule="atLeast"/>
    </w:pPr>
    <w:rPr>
      <w:color w:val="4A4A4A"/>
      <w:shd w:val="clear" w:color="auto" w:fill="FFFFFF"/>
    </w:rPr>
  </w:style>
  <w:style w:type="paragraph" w:customStyle="1" w:styleId="divdocumentdivfirstsection">
    <w:name w:val="div_document_div_firstsectio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ivdocumentdivparagraph">
    <w:name w:val="div_document_div_paragraph"/>
    <w:basedOn w:val="Normal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name">
    <w:name w:val="div_name"/>
    <w:basedOn w:val="div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940" w:lineRule="atLeast"/>
      <w:jc w:val="center"/>
    </w:pPr>
    <w:rPr>
      <w:b/>
      <w:bCs/>
      <w:caps/>
      <w:color w:val="4A4A4A"/>
      <w:sz w:val="54"/>
      <w:szCs w:val="54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ivaddress">
    <w:name w:val="div_address"/>
    <w:basedOn w:val="div"/>
    <w:pPr>
      <w:spacing w:line="320" w:lineRule="atLeast"/>
      <w:jc w:val="center"/>
    </w:pPr>
    <w:rPr>
      <w:sz w:val="22"/>
      <w:szCs w:val="22"/>
    </w:rPr>
  </w:style>
  <w:style w:type="character" w:customStyle="1" w:styleId="sprtr">
    <w:name w:val="sprtr"/>
    <w:basedOn w:val="DefaultParagraphFont"/>
  </w:style>
  <w:style w:type="character" w:customStyle="1" w:styleId="sprtrsprtr">
    <w:name w:val="sprtr + sprtr"/>
    <w:basedOn w:val="DefaultParagraphFont"/>
    <w:rPr>
      <w:vanish/>
    </w:rPr>
  </w:style>
  <w:style w:type="paragraph" w:customStyle="1" w:styleId="divdocumentsection">
    <w:name w:val="div_document_section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7" w:color="auto"/>
      </w:pBdr>
    </w:pPr>
  </w:style>
  <w:style w:type="character" w:customStyle="1" w:styleId="divdocumentdivsectiontitle">
    <w:name w:val="div_document_div_sectiontitle"/>
    <w:basedOn w:val="DefaultParagraphFont"/>
    <w:rPr>
      <w:b/>
      <w:bCs/>
      <w:color w:val="4A4A4A"/>
      <w:sz w:val="28"/>
      <w:szCs w:val="28"/>
      <w:shd w:val="clear" w:color="auto" w:fill="FFFFFF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pandateswrapper">
    <w:name w:val="span_dates_wrapper"/>
    <w:basedOn w:val="span"/>
  </w:style>
  <w:style w:type="paragraph" w:customStyle="1" w:styleId="spandateswrapperParagraph">
    <w:name w:val="span_dates_wrapper Paragraph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ivdocumentparlrColmnsinglecolumn">
    <w:name w:val="div_document_parlrColmn_singlecolumn"/>
    <w:basedOn w:val="DefaultParagraphFont"/>
  </w:style>
  <w:style w:type="paragraph" w:customStyle="1" w:styleId="divdocumentparlrColmnsinglecolumnulli">
    <w:name w:val="div_document_parlrColmn_singlecolumn_ul_li"/>
    <w:basedOn w:val="Normal"/>
    <w:pPr>
      <w:pBdr>
        <w:bottom w:val="none" w:sz="0" w:space="2" w:color="auto"/>
      </w:pBdr>
    </w:pPr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egree">
    <w:name w:val="degree"/>
    <w:basedOn w:val="DefaultParagraphFont"/>
    <w:rPr>
      <w:b/>
      <w:bCs/>
    </w:rPr>
  </w:style>
  <w:style w:type="character" w:customStyle="1" w:styleId="em">
    <w:name w:val="em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trong">
    <w:name w:val="strong"/>
    <w:basedOn w:val="DefaultParagraphFont"/>
    <w:rPr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Nicholas Loperena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ICcAAB+LCAAAAAAABAAVmMWyq1AUBT+IAR5giLs7M9zd+fp33zSVUMBZe6/u0BiHkwjzY3FEECiGwEgG5wgepmmWRPEfLSUbc2NQtsbZhyKO6aLh/Gt3uTYzy0s9DA2AsMfRPPHbGmwrn26Rvash963zhz9N2JrRfR+Gw5y6xXgkQMQZeuCApwAwLFJFhEtn4gfkOEPub0Rc6bx2Su8ASWd6ck7H7Dkbnf7Y4eH9up6g9LLesGVE5zu2tWJfpva</vt:lpwstr>
  </property>
  <property fmtid="{D5CDD505-2E9C-101B-9397-08002B2CF9AE}" pid="3" name="x1ye=1">
    <vt:lpwstr>ZlCcudihqfa6xHkcNExfIIaPF4VHVYKu3xjo7a6kYrLakoIXNos1k614JGa52uHLRFp9B9HYjJ73aekTkletXLIWoF4iiww6wEwdfgC3miw3tKOJ2/IjzVoZW40gf1q1ueaxBKNciIuzMtQE57CliL4hvWhqWlU8k8MHdLFcwv4i+EeAanAJGxZoXd0fgAdJCO5VT5TC5cwGRbtilbbAmHo+ktL6800xRmo/k7a+Rwo2mcEgF5BAVdUZR/NaDo9</vt:lpwstr>
  </property>
  <property fmtid="{D5CDD505-2E9C-101B-9397-08002B2CF9AE}" pid="4" name="x1ye=10">
    <vt:lpwstr>NXHI5u0pHBFqEiPUInxxWEVwg5veM4+NpQPWFCrOY4bv1omrP2iwZ9kyZuChVrdY9RxmuWcRDyBfzufiZH/L2TBmg8vn0kHes98xWkSCMszAKWSFmbi82NLgpPHejanngimJiulskPJjMhlGSVpwrzXQtypq1/t+7lWgyODZYU8eUmAHGyTCgAI0b75E0rt+NVSTfRp153N3bOH7E9RqQkenq3BN4Of+Xu7TTxN1p3O+S1+EN6rHIi9aSnN95/c</vt:lpwstr>
  </property>
  <property fmtid="{D5CDD505-2E9C-101B-9397-08002B2CF9AE}" pid="5" name="x1ye=11">
    <vt:lpwstr>y2NePFHM4CDNtXGtzD52YtPBBe7jDXX8cYgwkTuVPbtOc6U0tZjXoIDVgtrcPgxkH8rj5bBKv7VpMJlmjKAR3L98BKgMk74rmqAf5bB3Mnv7Sgn/Fp9G6F5syv6m5Hb5UZ1Zdf8CzdvjomhWP54UC4LwYcgfh11/S+rQhlMkGXumo8Uo6EaYui70lkTVSCTPR2/6nsFzuxVzi59Amyqn6IYEH9S75ief6xUJEPLt7+KhTk0vk79ySqDR7OL+O5r</vt:lpwstr>
  </property>
  <property fmtid="{D5CDD505-2E9C-101B-9397-08002B2CF9AE}" pid="6" name="x1ye=12">
    <vt:lpwstr>qWRKphEw/z93u0/BcJs5EBMsEKUBLdgpikskfAkXmlidrtv5sPjXjCFGWrT5juYoBWak9KOL6oH1i6a0v7KFPP6ivM+KOYAzGVHtvUcaNEuCcbXnpwPR480Ii0WuVpKyQy07nATks2phQtRw7M9y/Yo/dYDVEikXdXy8v4FN2lmrQnGrHPziKJoknMVGc90WP/ky2P5aE69hj4qnCiiBy8pijic1vc0Fld/SWayeOZNz87r1zqC2ZyGcoVuZ2c2</vt:lpwstr>
  </property>
  <property fmtid="{D5CDD505-2E9C-101B-9397-08002B2CF9AE}" pid="7" name="x1ye=13">
    <vt:lpwstr>TX3Ov8N1Vi+RUz3V810LpvHkvnbYlgHlAj9Z9zg1Ewj9M/0s3bfBk8YYfFXjTVCUfmq6hdfGZv4fLjfphK5UXvo3htwrYkGvhC8Uiaz/lfqJT8eY6FIV0kdp965d2epQ87ZfXdPW7O9NFRl8+rLFMTOEj5WWZ03F4+G1x0Tc6sBT4Fsx1J+HrJzEByvbSgagqyseECY+4+Idg0+O3DFrl616kX1d5cdyCDnD6UhRqjeC62WF9NkHYLSWm+pEEsE</vt:lpwstr>
  </property>
  <property fmtid="{D5CDD505-2E9C-101B-9397-08002B2CF9AE}" pid="8" name="x1ye=14">
    <vt:lpwstr>RfmNWityfTHN22ct7BtKwb9Ac0VXz2XAtB3qLp0TeeoYOm4AZ6CX8qNQv5J/Al7xhhXhau2wLzC84e2Bq4PdueGr7onhLpI/PxIfkgT9vljRaEKrlpbNUwfP0zPNCLVGtoj9T/jd71eD5YpzyVVzYXSirXazxNZ1QF8KK/fiowPDej1sEU7rFy82SHUgVxobqa0Wn0V3DaBSJkFnbuI6+ILHGZo2FNF9G/oSdqYlwbYIVP/mlLZdIZdkx25gS8h</vt:lpwstr>
  </property>
  <property fmtid="{D5CDD505-2E9C-101B-9397-08002B2CF9AE}" pid="9" name="x1ye=15">
    <vt:lpwstr>DA7lY6yrU7FP0h7vKVsKMSVO3xF5Zktc/oTMYMmdg9e4oEgy3MRsX2sh5c5CKJH3xZhHGND4YF8r6X4rkZYhB4Yiz+Hi+ylA8YDCBruG1wnx8N+pT+WOIWEkxetSHhnrM7Y6hVVnpsbULoOEYJvOfz3GIhQdlpCje5iGYm9R3RGzzk2byGxetTDW8UzKJNp+4T1DI/bvpRx1so3k7IOw2198vXQH+OGvuK9arvBes/3Yw0//c6xidtXAc/K0mQ1</vt:lpwstr>
  </property>
  <property fmtid="{D5CDD505-2E9C-101B-9397-08002B2CF9AE}" pid="10" name="x1ye=16">
    <vt:lpwstr>GIgXnaLFukial3RK5av+juM8KFk1fvUf7E7WJ+mrIr3+7xHvbfygGVNKwEWNeUYjsxDDF2988W11orFcjQ1i57GQwC4RDC8Ilbnxr8vgnemzi887DGVAZ8ch6FUgBk97huXdeNLwCje6X+MYemV69mF5mVH6kR5+fYmF5I9W1lajPujnKw2u9lJ4tMykvlvLYOpbQysc1ohn7UcmYep1ourHuwm+/RR5dkXTJcoBcySmbZcQLXcTx/64H/rYjav</vt:lpwstr>
  </property>
  <property fmtid="{D5CDD505-2E9C-101B-9397-08002B2CF9AE}" pid="11" name="x1ye=17">
    <vt:lpwstr>UEe9TfwoB6OuzKblNmwT3HdF+ceWsC5+7Lp9BDGjy5A3/po12atM32Bty78/h9cKpEmGjVbIce02CY0AhLkHSXBOsOtNvD6fm/4SM/jaxJj+ofXH5l6xiN2oP5XqiZsB0jfQ273lVHy4aAzR60uFx+kJFj6Ylh+PY4NqMk7ecRF7xObfIhxGsIV6U3X8i8DPx5s4nyQg2OVrnTp5Hh60FrV8z/KFdz3J4mbz0s1/QaCyLhmQ//W9rCJGLNYNFUQ</vt:lpwstr>
  </property>
  <property fmtid="{D5CDD505-2E9C-101B-9397-08002B2CF9AE}" pid="12" name="x1ye=18">
    <vt:lpwstr>JKF4nO7AWA7dH1h9SUpzRIG3OCJFuccbOoB5LAegZo99fqrTz4/XlQtJpdbxefnl097Qm3sjCTVTzRuZMogE6zcuH/JUi3CmWrPGRLEpSJ4DTsULfUmw4B8AvdG6jk6rRpb6TriOzIErinUsz2meTGPlcIm0aitk892EGO1BqwjBItU/Z5/rYVA2aN6oc3abkhzOX5CVRJ+PeDbNA4ulbESzkNQsUn42ecTsEO2eWe9XC1vU3H4Oz9rbMdjXeL3</vt:lpwstr>
  </property>
  <property fmtid="{D5CDD505-2E9C-101B-9397-08002B2CF9AE}" pid="13" name="x1ye=19">
    <vt:lpwstr>+M8wkEPUfzwGpELkfQ9JmHqVXK7kMSHshiWgVFvZOeLjQwHFH3kWt4Fr+FOrMC9r3OXtKoEdiVbEl3jNDz8RZ48OdRlFQJtG/7ERf/Rv3QGJPYpG0BhRwj5OypsuC1CdcBi5pAO9jemccZOD+i4kwYz+aZKRO2mYFEm/ON8PgiKeXOZVRgUzAuhbKehZ+6SG/iiTgQ0xxdVKrPr5so2l3W/5tsAHqHYr+LSXe+qRQQWHqR6vqXB4o7emSf+IMlp</vt:lpwstr>
  </property>
  <property fmtid="{D5CDD505-2E9C-101B-9397-08002B2CF9AE}" pid="14" name="x1ye=2">
    <vt:lpwstr>0QDJjsWhUiryHV7ANw8i4vFyahyrcy7+KGZx6JjiZiL8/EeJIZx2tpExapa99bFqqict4ebrzg2c3Yoy12YFXba/Ojh1YE/YTJD+MQMPAjrlsqjGKNB42XPqLDQF0CWNoswcR4vxrHJyq8XdX8Lk3lLKx6WSn/pEgTR6GT/JARYNmrm7RgJKqnSEHAp4ei6/gxYYzQBRB2pH1+Q9w0+sjf4HANWzcHgLeChg9m9kGhmbQ0Ni4tFBZdbGFPT71nU</vt:lpwstr>
  </property>
  <property fmtid="{D5CDD505-2E9C-101B-9397-08002B2CF9AE}" pid="15" name="x1ye=20">
    <vt:lpwstr>DSUW9vR2A951Kar2Ta8XzZo8CuzpHiPsNoBJgNky+L1BgFS7n87xbmbNVb7zV9QfZcuxd4QyjcWFTD0NgVNkf1b82s+fqiWtkWAylqpD36PBF2V7kJiZ8mdbyNJJQE5CFDoqMFOhWrLGvSLpG7BzIloq642vf7dhV7F5bbw9KCYBoy5UjhnpZi/91yJb/guTpzpbjh27U67p4tPYMbd8zmaQQoTiqyFjC2frgbXO9ot5kIjO4Q+MSjLsI+wAMUx</vt:lpwstr>
  </property>
  <property fmtid="{D5CDD505-2E9C-101B-9397-08002B2CF9AE}" pid="16" name="x1ye=21">
    <vt:lpwstr>/TEaHl2Q1VvTVih9HQHHd6orB4u4Rf8HviiRoJ8UjI+hAqV5nWiN9h6YSi+CqmwCNQ6v7RSgBl8Mh9rJk/iEVLyJ9VTjheHtjWDdYW8HlS+YkYZffeL/cwzH8Z1EK5nL7mbczNqGogXJ9AKBRADZbQMFSfDFSjKgm8w3A6qOdbruPbV2FfjEEwEjDlITGkqbl0fNJ+uxQ/ddZeOnEVCn5ttDDzpsMODQjgHTGwS/Cfvr89U8efi8hdEJo0ftYxH</vt:lpwstr>
  </property>
  <property fmtid="{D5CDD505-2E9C-101B-9397-08002B2CF9AE}" pid="17" name="x1ye=22">
    <vt:lpwstr>2JdjCUegplBHg1jUTCdUttTagX9w4RigshEzIeAn8+mPkMTfFzAaJOgUu+tH01NiMJojAnNMyA3sDEX9OeMcCQOOHJWUuAHfAR03Zn6X6Zba0G3bD1Cxs8iCVA0edmWgyLSuEBsAevXSa5FJmezKMlfyyHkd/pRMJwEJ4J2jYoyESTxl+3EV2CB0vj+woL0grVY5NuX2lmx+FfJ9dqdqQkJ74aNbyWU+z6mGBMJfiW444scFk9uDf7ZvAhrnYCg</vt:lpwstr>
  </property>
  <property fmtid="{D5CDD505-2E9C-101B-9397-08002B2CF9AE}" pid="18" name="x1ye=23">
    <vt:lpwstr>4L1kBE5X/q61UgSkFV8x/SjEp6SXbu/fMmJAd3ySy6Xpmal9py8diBWgq4+X3NCKVYsYm9iXdfgIlYWh9Cx1KRv+mk3SOvlGvimJCqfM8d+7MucuqFnd+ODZP6HHwVDz7ycqfXd1tBMB5aJmig0gofujdNWf9NOmccseymVQPB5FzW7PalD3JRiQ7COyFfnna2XBdOZBbhmcZLaOnLHiODaDHGSSlJKbOK0WrK1Rw+FBgQEWquVDZIpDAOt0mMY</vt:lpwstr>
  </property>
  <property fmtid="{D5CDD505-2E9C-101B-9397-08002B2CF9AE}" pid="19" name="x1ye=24">
    <vt:lpwstr>OpH2haN8q3ODhHSorEWUqiFLsIBSBF1Pgd5nS1802OUWv8R2aaDj2j8fdfxaP++VAj9TAuRjGluP0RBhr5rpe1GfeBwkFZOIglyuVdV7e14UdR31cdKeMHN2vMI2yYALaOBGjrXTR8/TAS6BHwbR3twnG9zxj3IudEiiJycQb/uToZHzNe10cD80/QIxpJ+mQ9+Z3p4W6yLrQ2YuQoeB7Z++3Ne8SAidvme0QAA2WatdjPJw1g4s+CSiBfa6+Wf</vt:lpwstr>
  </property>
  <property fmtid="{D5CDD505-2E9C-101B-9397-08002B2CF9AE}" pid="20" name="x1ye=25">
    <vt:lpwstr>Gt0w2XL4cC8BAR3XBvZMzRQlFpx2CLchKWNULMRjxG7PwSZQ+nE0pYVxHsE6Hw5QKiZNH93PBoLJbAytQ2HMJz8pF4FXPEr/pUx+j9Cw0a5p1/RD1D6T3Z/47+iYFihwrxVayaXpF1neXv6Cxxi0i2ThjUlOQ8yNp7oWkBuhDdI0OclRJ9hLbFHUS5EYwOfkteuJ+GUb2FfePOhZlVgie5mpuH9cJpmYl5RgEASj+egJcD9vz7neFU3pW4RrlOc</vt:lpwstr>
  </property>
  <property fmtid="{D5CDD505-2E9C-101B-9397-08002B2CF9AE}" pid="21" name="x1ye=26">
    <vt:lpwstr>40/bsZJ14ZdXV3OCx/XwiFdUpUL/8l9TRN2k6jgDhKrdjue94dDxBQf++5lGeYGtUK1GvhwPHbp8HhV4ggHE+i8KJdGxlCKBfHhb0uF01TkBS91r3kGEj8rVIT8mjbZ9bR7Ijth2PcQ+EmBDScSJEYzNWCP0N/tK9kAiffLlRJQll2UQX8bMbmUy0c7kBXEqXa9by4sTTpJZ5KA/cA9IfILh3RK+66MiE+6A7EGtSuwAz8ylwDXLF6QakP1yMYE</vt:lpwstr>
  </property>
  <property fmtid="{D5CDD505-2E9C-101B-9397-08002B2CF9AE}" pid="22" name="x1ye=27">
    <vt:lpwstr>AnLnVotq/GpI6H4coLu1y8KLiTFBj47ZIY4Az3RkwWexvzJ3/7+IriO52FHzODAKK4LpXACfVWf15S5BkdLYQracz6EP8InnyMM3ohKzlC7oi3fDcVaoYxdTY0KuwvZ8z95eUUnXLB3/iVyHdas880aDMR12cJhusjYwgqf7ng6rhHS37IsZquMpe9ei12I9g1Rkr7eVOwFgbCaKe1SjgYlL9M0Kclb1KebhtegYSFxAVKg08q2eFVyRLQyNBYl</vt:lpwstr>
  </property>
  <property fmtid="{D5CDD505-2E9C-101B-9397-08002B2CF9AE}" pid="23" name="x1ye=28">
    <vt:lpwstr>HFrkLeOPHbo/yLlhtgcuNnDgR5238pW0H1j1pldYk4LE8XR/cUoZXv3LBTd/fGi/8LrSOchu/oD7WvDnTTewTIO/+aw7rEn1kIv4Y409R7Y8K5Lj1swub4nfI+XZgevyZ9Oaz9HQ6G3Qc1oIlH4FwJpRrFmy/OeswvZayFKQ4PjHzNc8YqKE/AL1j+p7W1OX4QeQtR8yBTst/upheSqzpIrs9wSv5Rt5BzvZv73y4OYjYDeB/XNaXaVgGDV4d71</vt:lpwstr>
  </property>
  <property fmtid="{D5CDD505-2E9C-101B-9397-08002B2CF9AE}" pid="24" name="x1ye=29">
    <vt:lpwstr>BLNuFboMdqcMmENtI+LuIA3oJZQkjd3PAZeX/n+vaB4urTl6q/ie2MwYdmMWXSrOWfuGIjhXAnqiiGkXns8vyLK7RIvaey73oqWGYKGxzjvfXQ+6yFHVixVCvZO9o0r+lg5tw+xiPipdyOKWZszzQNrReKI6i/t1KSBbjhPAUv5WKZ7fGk0NyyMRNL5KtHDvNY72EKzTJ/TvJDlwoJLzt51QOJb/5rqkqMEgQ3B6JouIh2gYLzDDpUQOW6YHxml</vt:lpwstr>
  </property>
  <property fmtid="{D5CDD505-2E9C-101B-9397-08002B2CF9AE}" pid="25" name="x1ye=3">
    <vt:lpwstr>7haT+0ofYxcJesLovAiJ8fku5bjBKQ1Eke1hu1MOVvMkwlDKOsXkrSqmQzM+OWK+bOd6X5krIKRR8FJ4RBuhyjq1k6fjZrZEM1WUyS0BXSU96a7BTbEZhwNGm4uE99/mnl2O6cPwztZL1zux2QOaVJutRdTvgn86kHlEpPUVk5t7ZbWYymU0b1MIOr0p+MOhtAhZgQOFc/f2U3c59l09K0NSSLB0yxQImrXg7Be5i+OXRxJyEXf8nmPC3Cicjey</vt:lpwstr>
  </property>
  <property fmtid="{D5CDD505-2E9C-101B-9397-08002B2CF9AE}" pid="26" name="x1ye=30">
    <vt:lpwstr>tznjo790c7u2JGfaCf8VSjEvnUfszdfNQVtiDzkAU24UvZU+Qs/B8R1f5sPJnL7y9sVP2sHIZ1u8Yl4tjDWASr1Jf6eqY0SXGyxGYS9ZZ3B6ShRmqwRCig24fZ3dXjfd1yY5WG0SUYEgH2ZPqn5jxekcvn/KTa40H074GqyBRxVebUoPzJ15NI7g5+L3bPZp73BqeAY/shHkCtWzQqpm82nhDTjC6O9kALBKDZv5YZFQGupkUURE7Ne3nTNRCRW</vt:lpwstr>
  </property>
  <property fmtid="{D5CDD505-2E9C-101B-9397-08002B2CF9AE}" pid="27" name="x1ye=31">
    <vt:lpwstr>i04hUVzPeYKvqoFkD+M2yLuI0H1uWnDYBkDFfSWbVLYyNUAOrQnRUCDyyQQqkk3fFXmDcRvfStONl2PDTW0+SPVPspl9VIXw0depBNjR1g7V0loVzNx9KxppGk6eEby47QYrzUAYz4quQWaNeXItY7/7CFJf7f6uvjdZ0T0EcPxUZJ46zwoHxXkMj90CNeaQv7idF9o3KIoXrhwg3iIU2m3GF0igmtZw88KfbswWNHBJroS/eU/29Ub6G4wKzJ3</vt:lpwstr>
  </property>
  <property fmtid="{D5CDD505-2E9C-101B-9397-08002B2CF9AE}" pid="28" name="x1ye=32">
    <vt:lpwstr>fjTwY8ss7KVdgLtg9jdioGeAxy+A64GnoMoEJXUu7yhBxgi4ybM23D9759zGmJNcRxsFfOf8b4Oh9t9nnJeQdZ67CwtnOOZ0ihm0eeiC8cthYTS9xOFBE8Zpt44XxmEMtx6ghW6FcdbxMMnnn/C7MajsWw6bIFAo1kz6Y7ocE5sXvzDw1AGch3NZDCl3djJuWAsyNibeJKzrDca+5uz7202dyDlsWYsb2X+0QpyDk+Qe3j8q/sxyAqHo4EByVoL</vt:lpwstr>
  </property>
  <property fmtid="{D5CDD505-2E9C-101B-9397-08002B2CF9AE}" pid="29" name="x1ye=33">
    <vt:lpwstr>X6ZJ/LyZVLyl1HRuswSfsb6LZ2+GjuYGpchMXKNuK7zkae1r+WnjaF4p1b5gr9FhpN9iOpBRzkh+qmfY449f9ZzHOQkAUJ8MoUAwADSjMMTAcFzSc0XGqxjsVMrmuqLmRNWrriFU/blgoQxgxC7fJvlfeYxKJ1EsOh+Ga1x/+1Gbx92Fg9/tPqGLuTKrozTI/XtmbG4Vn4NkVLx6i9qLhy4v2qdUlEKVqNSkLHpP50izSh3zHi/6Wb6nlRJ+shH</vt:lpwstr>
  </property>
  <property fmtid="{D5CDD505-2E9C-101B-9397-08002B2CF9AE}" pid="30" name="x1ye=34">
    <vt:lpwstr>hNXFFcJkXvtE0lNgruGGXIY0ejFbwvdJeKC/cKTSODS/8A5QsBGS1VwvizLCI4w6ROYGM4b0VfKLQ3oYHGgATDM1/4esjo2NLSZ8+ubQ7MUwTdoJECTL6ocnn6zGhrRLzGNOs13XnMC+si2SmMhtSnE8SdZLxjgyHs11a7zU1FFOz0mQcSip/zS/hE+dsD41H9jbOYatMzLIS4+sgwJvFWR12i6RX/V2JFRhKwLAjqgnhq3KXyqMKaUfTUw4OAl</vt:lpwstr>
  </property>
  <property fmtid="{D5CDD505-2E9C-101B-9397-08002B2CF9AE}" pid="31" name="x1ye=35">
    <vt:lpwstr>73D523JJz4LLckiaMJVit67r7WA+Dbe+We2T07Ori/zAMuZLsbZccJi7+qmM7jyKBqRey+uSgM9yN+5UO0d/SzR2Rdjtm1B/KElCLUHKv8pwfR7u+ppxRj47ZenKH8Y1nhi7vvf32Z0+ghEIgTGfa16bEp9VJooZfLMz1+cRvsD7/GicoHgPHpxfTtv0SBo2nh6WDK5Gh/er9zcs0vXbqOevUyxW/vPXfoPgCLrzziX5car8ujSgzz/mk+5nItZ</vt:lpwstr>
  </property>
  <property fmtid="{D5CDD505-2E9C-101B-9397-08002B2CF9AE}" pid="32" name="x1ye=36">
    <vt:lpwstr>QlQxTHIen8COIWv1KaLpk6Fb/f73ZtBvtuq+WRsVDU197pSnIwi4rOVCSi8TE2MZ97iYPcMbMTLiK1hDzNWR5PkH/IZ6IbRZ+bSQuDRIpriMCh70SpGQFdm/q2DUX/CSDUSp3tgZbm+l3KgU7E+o6W4b1yiOlxoTpv3panMgLfMbFBXn9hlv0x9x/rl6nkkRSKGdar/bbRh8DFOVnmkIlx3fel6VXOzVuQj3IBEiTpBk5EOQljn5blWUddV/1NH</vt:lpwstr>
  </property>
  <property fmtid="{D5CDD505-2E9C-101B-9397-08002B2CF9AE}" pid="33" name="x1ye=37">
    <vt:lpwstr>+SXNNko3AIxYTVIYjzTjVNhFtZvPzB8KNpv2g1Meh4qrxyZE3z9THbHHtjhur5XLvsnKZVYkXGWQzCE/ELOtXN9675ZJshQ4Q4vnLmBtOkBc9p0tFETddiMt1DR5Q7ZX6QMrIjackbY7+eqA6zuEcen565fByxUOeyMXDcPfR9kVKf+hyis+xjUrO6OsmvdEvk6hjqPhrszT8XB5dPwmUiu1d9UbWjZF4IJrsdLu9enfSqfjdGXPUyje7FfnBTp</vt:lpwstr>
  </property>
  <property fmtid="{D5CDD505-2E9C-101B-9397-08002B2CF9AE}" pid="34" name="x1ye=38">
    <vt:lpwstr>yhFb+Ukk6PUpmo2gw6a7SfBScqcyWaMoRgwnS4DLAhSICZ9XR7ev0mTipF2hf8/QuRDv3cvMcR0tniOt/o9ytIWrZpDxPargRlO/AFIsTn5lJ/IrMaL9vutm1OKJMGhZw9epPmN+L8l4ZuaTvLjuu/0c7Laln38na7PuuG7XfIT85qvOc+ChEHt7eJd1vZJTeZdf2CpB7M0B6f8+ZSybD1iv7xsABitJadTvqrof7MJK5WGK8443NgT16KOqB2J</vt:lpwstr>
  </property>
  <property fmtid="{D5CDD505-2E9C-101B-9397-08002B2CF9AE}" pid="35" name="x1ye=39">
    <vt:lpwstr>a04qD1UtTObJaKltOTEJQ8WWFenULrCk6OjdUtFG9hXYNs6kp/+K++l4PC9o8tMTyTl9LULvEhY9QeMTTjzMGd16NO/uQaWP8r+uX31HQqtsFkMGrXD0vXzSHOxUSCaXcuGb0/mG1tU9F0q1BJswuAMZz99Rlp/CRBLRG6rUqbulJSZ/7S/0+F7iPgHZYG5GCAnAAA=</vt:lpwstr>
  </property>
  <property fmtid="{D5CDD505-2E9C-101B-9397-08002B2CF9AE}" pid="36" name="x1ye=4">
    <vt:lpwstr>SF3iabe66cP38g450TRVX4Lrdt91rENwkgTX8M1h5OeHh2Umd237HPZghnPwxgq5/YjphzskVyq8cJ++Yo1rrCLOmga/24x5l9fyCxl2/szun3OpJPqL1YZPqQyp6t8BYueW4lIySMTAHQvizlh6j0NFamb5hvvl68jKvm3/o2ADEtUH1EC/r67zxdaN4YehjgbjnJQ+aKm8vpNZyjkVRQeCQxr/cM4SdoxQXUEjZHNS/CiWiyZuqWoea5CLij4</vt:lpwstr>
  </property>
  <property fmtid="{D5CDD505-2E9C-101B-9397-08002B2CF9AE}" pid="37" name="x1ye=5">
    <vt:lpwstr>01ug3okdByWh1fZ4kwqvCKmR7tM6TuoXG8pm+t4TVY4T1GmGvsJdwYLlNnu6BHT6PT9wi7FVIwQqUX9TmtzAzsHJeYMUBGBovT0kPdireNuiP8AyxdLYUilOTxQoDM5AL26WtpBcVVYHhbdthf9KuznwYjq50MKKy0QDFeQOAaX/CJvAIA7N8Ya4Nv2XVe2Wknzuq+8sJ7amuJ/HcLd8puYJSzH2qxrlVXU/kF/R42UR2GkRl8CaaBt9OORlEzA</vt:lpwstr>
  </property>
  <property fmtid="{D5CDD505-2E9C-101B-9397-08002B2CF9AE}" pid="38" name="x1ye=6">
    <vt:lpwstr>5oQRL4nixVYVNef01z/CqaxCArxJna9QNVkYnL9gcwd9WiKZksco4TfmtPmYmWCXEbY34fNzplmrRmYSTOOaK+vZlKnYsCJtAGgBTRwl9YE1usZ3ckJefS/UpxY2BykYwXaEmCQ1PGmFEotLowasl0wpRzaOk0G3cHfml2+QRhYPQSpJK1yqRamSEmYrGaoBbT7Blmu0z5OyCNipSTFVuS57NUz5+s2/PeURRKUvfRXd3f2FgJMmrUmjEmzwY5A</vt:lpwstr>
  </property>
  <property fmtid="{D5CDD505-2E9C-101B-9397-08002B2CF9AE}" pid="39" name="x1ye=7">
    <vt:lpwstr>hj7wsIvqiyEqtiymPrwDY5mM15H+XmIwzDo8YVQW45GJl5Fx69dObu0IIawA9NHKgMs5N2hFjTrF7m+q01XI15DkGZMUeSt7oQHjCfOYF0OcNG51l06AyqEZXe7N36Fq/BsJDuK034ULsxhVbTLZwf30OFcUIfhApUEEuYP2kd1pIKFLLxtRpSSs0Ri7bfJywAepSWOhf5Fr6viuwzEbUHXQSHc42PpbZ8cYCRGUSd453BeYyQ/r2aduzD5aKJW</vt:lpwstr>
  </property>
  <property fmtid="{D5CDD505-2E9C-101B-9397-08002B2CF9AE}" pid="40" name="x1ye=8">
    <vt:lpwstr>LD67A83Nj2W6Gan3vmNJZgqNfU0dGEu6C4iDq4awFQ3TKa1R5hXKJ4iwwvmYDeK77vjr0lOz8zM0olpvrXwReM+3iTy8N05u7qhpNQNTDaeylpMR/pJqwpL8LYNbFKhFFr/s3b6TkKXVwljhQmmFuVjNcUDtVneaxZ2aSMuJG21htmxKSH+YEqnxTqCrTMOLcyKTV30D55Pd7RJ9Hsy0nvAExEVZs7UDnEyLok62mRsAkhKD1wewIaMUsr7NyzV</vt:lpwstr>
  </property>
  <property fmtid="{D5CDD505-2E9C-101B-9397-08002B2CF9AE}" pid="41" name="x1ye=9">
    <vt:lpwstr>Mi2nq6PkMpgyRSHmk90tafe/MCaFpf//7hraDyBJOClY2GqGL+XGQEWv7BKkbsdwiEybMv0QSkns3lU1u3pABOGuhoGsErTPljqws6mkPWdji5zJs7AMhwr/nFUKX6KCDwiTPJKzNoqKZomzluq0Op10YEdwjGKs5aHrIOc+4sIODRjTnpZq/lfQwyjk9XWlRglp8dcnX8Iz/0qjB4t6uwtBUcOxlaQq1b1/yyggTGsqZkKSzsvHycc5pLBIIl4</vt:lpwstr>
  </property>
</Properties>
</file>